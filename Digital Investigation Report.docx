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FF6869D" w14:textId="77777777" w:rsidTr="00A6783B">
        <w:trPr>
          <w:trHeight w:val="270"/>
          <w:jc w:val="center"/>
        </w:trPr>
        <w:tc>
          <w:tcPr>
            <w:tcW w:w="10800" w:type="dxa"/>
          </w:tcPr>
          <w:p w14:paraId="323680C3" w14:textId="77777777" w:rsidR="00A66B18" w:rsidRPr="0041428F" w:rsidRDefault="00401569" w:rsidP="00A66B18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723B4" w14:textId="1B592088" w:rsidR="00A66B18" w:rsidRDefault="00A66B18"/>
    <w:p w14:paraId="4441952B" w14:textId="41A8F419" w:rsidR="00A25DE7" w:rsidRPr="00A25DE7" w:rsidRDefault="00CC2903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  <w:lang w:eastAsia="en-AU"/>
        </w:rPr>
      </w:pPr>
      <w:r>
        <w:rPr>
          <w:rFonts w:ascii="Calibri" w:eastAsia="Times New Roman" w:hAnsi="Calibri" w:cs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2DBB2" wp14:editId="3342DD0A">
                <wp:simplePos x="0" y="0"/>
                <wp:positionH relativeFrom="column">
                  <wp:posOffset>0</wp:posOffset>
                </wp:positionH>
                <wp:positionV relativeFrom="paragraph">
                  <wp:posOffset>50801</wp:posOffset>
                </wp:positionV>
                <wp:extent cx="7086600" cy="3048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3048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3B54B" w14:textId="1CDC7030" w:rsidR="00293FCE" w:rsidRPr="00CE6CB7" w:rsidRDefault="00DD72F7" w:rsidP="00DD72F7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DD72F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Digital Investigation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Using Wireshark and Hex Editor</w:t>
                            </w:r>
                          </w:p>
                          <w:p w14:paraId="2CEEC953" w14:textId="77777777" w:rsidR="00293FCE" w:rsidRPr="00CE6CB7" w:rsidRDefault="00293FC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pt;width:558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" fillcolor="black [3213]" strokeweight=".5pt">
                <v:textbox>
                  <w:txbxContent>
                    <w:p w14:paraId="1823B54B" w14:textId="1CDC7030" w:rsidR="00293FCE" w:rsidRPr="00CE6CB7" w:rsidRDefault="00DD72F7" w:rsidP="00DD72F7">
                      <w:pPr>
                        <w:ind w:left="0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DD72F7">
                        <w:rPr>
                          <w:b/>
                          <w:bCs/>
                          <w:color w:val="FFFFFF" w:themeColor="background1"/>
                        </w:rPr>
                        <w:t>Digital Investigation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Using Wireshark and Hex Editor</w:t>
                      </w:r>
                    </w:p>
                    <w:p w14:paraId="2CEEC953" w14:textId="77777777" w:rsidR="00293FCE" w:rsidRPr="00CE6CB7" w:rsidRDefault="00293FC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4E9ED" w14:textId="2D44C0E6" w:rsidR="00F33DD2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 w:rsidR="008F3614"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</w:p>
    <w:p w14:paraId="7399C45B" w14:textId="2B829041" w:rsidR="007263BB" w:rsidRPr="00EC114A" w:rsidRDefault="007263BB" w:rsidP="00630C37">
      <w:pPr>
        <w:spacing w:before="0" w:after="0"/>
        <w:ind w:left="0" w:right="0"/>
        <w:rPr>
          <w:rFonts w:ascii="Franklin Gothic Medium" w:eastAsia="Times New Roman" w:hAnsi="Franklin Gothic Medium" w:cs="Calibri"/>
          <w:color w:val="auto"/>
          <w:kern w:val="0"/>
          <w:sz w:val="22"/>
          <w:szCs w:val="22"/>
          <w:lang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1: </w:t>
      </w:r>
      <w:bookmarkStart w:id="0" w:name="_GoBack"/>
      <w:bookmarkEnd w:id="0"/>
    </w:p>
    <w:p w14:paraId="6D0EB9E3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8FE29C8" w14:textId="77777777" w:rsidR="00630C37" w:rsidRPr="00EC114A" w:rsidRDefault="00630C37" w:rsidP="00630C37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proofErr w:type="gramStart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anz-logo.jpg</w:t>
      </w:r>
      <w:proofErr w:type="gramEnd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 and bank-card.jpg are two images that show up in the users network traffic.</w:t>
      </w:r>
    </w:p>
    <w:p w14:paraId="014B4231" w14:textId="5E76D400" w:rsidR="00630C37" w:rsidRDefault="00630C37" w:rsidP="00F33DD2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these images from the </w:t>
      </w:r>
      <w:proofErr w:type="spellStart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pcap</w:t>
      </w:r>
      <w:proofErr w:type="spellEnd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 file and attach them to your report.</w:t>
      </w:r>
    </w:p>
    <w:p w14:paraId="135E0F10" w14:textId="77777777" w:rsidR="009C5BCF" w:rsidRDefault="009C5BCF" w:rsidP="009C5BC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242BB8" w14:textId="744BB5B9" w:rsidR="009C5BCF" w:rsidRPr="009C5BCF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>To find the images the user accessed called anz-logo.jpg and bank-card.jpg I followed the fol</w:t>
      </w:r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>lowing process for both images:</w:t>
      </w:r>
    </w:p>
    <w:p w14:paraId="17875DA4" w14:textId="77777777" w:rsidR="009C5BCF" w:rsidRPr="009C5BCF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2"/>
          <w:szCs w:val="22"/>
        </w:rPr>
      </w:pPr>
    </w:p>
    <w:p w14:paraId="2CAE0757" w14:textId="77777777" w:rsidR="009C5BCF" w:rsidRPr="009C5BCF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>First I filtered the packet capture for HTTP traffic and looked through the remaining packets for the GET request that downloaded the image. I then right-clicked the image and followed its TCP stream.</w:t>
      </w:r>
    </w:p>
    <w:p w14:paraId="2B5C51C0" w14:textId="77777777" w:rsidR="009C5BCF" w:rsidRPr="009C5BCF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>In the TCP stream, I saw what looked like image data. In order to view the data in hex format, I changed the view to ‘raw’, and then searched the hex data for a jpeg’s file signature.</w:t>
      </w:r>
    </w:p>
    <w:p w14:paraId="0FB8EE9F" w14:textId="77777777" w:rsidR="009C5BCF" w:rsidRPr="009C5BCF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2"/>
          <w:szCs w:val="22"/>
        </w:rPr>
      </w:pPr>
    </w:p>
    <w:p w14:paraId="09CBD083" w14:textId="44A70242" w:rsidR="009C5BCF" w:rsidRDefault="009C5BCF" w:rsidP="009C5BCF">
      <w:pPr>
        <w:spacing w:before="0" w:after="0"/>
        <w:ind w:left="0" w:right="0"/>
        <w:rPr>
          <w:rFonts w:ascii="Calibri" w:hAnsi="Calibri" w:cs="Calibri"/>
          <w:iCs/>
          <w:color w:val="000000" w:themeColor="text1"/>
          <w:sz w:val="22"/>
          <w:szCs w:val="22"/>
        </w:rPr>
      </w:pPr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After finding the file signature “FFD8” at the top, and the file footer “FFD9” at the bottom, I copied everything between those two points into the hex editor </w:t>
      </w:r>
      <w:proofErr w:type="spellStart"/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9C5BCF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jpg image.</w:t>
      </w:r>
    </w:p>
    <w:p w14:paraId="397054EA" w14:textId="77777777" w:rsidR="009C5BCF" w:rsidRPr="009C5BCF" w:rsidRDefault="009C5BCF" w:rsidP="009C5BCF">
      <w:pPr>
        <w:spacing w:before="0" w:after="0"/>
        <w:ind w:left="0" w:right="0"/>
        <w:rPr>
          <w:rFonts w:ascii="Calibri" w:hAnsi="Calibri" w:cs="Calibri"/>
          <w:iCs/>
          <w:color w:val="000000" w:themeColor="text1"/>
          <w:sz w:val="12"/>
          <w:szCs w:val="22"/>
        </w:rPr>
      </w:pPr>
    </w:p>
    <w:p w14:paraId="25765F30" w14:textId="492E8788" w:rsidR="009C5BCF" w:rsidRDefault="009C5BCF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This was the image I found for anz-logo.jpg:</w:t>
      </w:r>
    </w:p>
    <w:p w14:paraId="12EE48BE" w14:textId="465FEA19" w:rsidR="009C5BCF" w:rsidRDefault="00A732C2" w:rsidP="009C5BCF">
      <w:pPr>
        <w:spacing w:before="0" w:after="0"/>
        <w:ind w:left="0" w:right="0"/>
        <w:rPr>
          <w:rFonts w:ascii="Calibri" w:hAnsi="Calibri" w:cs="Calibri"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Cs/>
          <w:color w:val="000000" w:themeColor="text1"/>
          <w:sz w:val="22"/>
          <w:szCs w:val="22"/>
        </w:rPr>
        <w:t xml:space="preserve">                                                                          </w:t>
      </w:r>
      <w:r w:rsidR="009C5BCF">
        <w:rPr>
          <w:rFonts w:ascii="Calibri" w:hAnsi="Calibri" w:cs="Calibri"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3B1CE30F" wp14:editId="48A60C03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z-lo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055B" w14:textId="77777777" w:rsidR="009C5BCF" w:rsidRPr="004A25FE" w:rsidRDefault="009C5BCF" w:rsidP="009C5BCF">
      <w:pPr>
        <w:spacing w:before="0" w:after="0"/>
        <w:ind w:left="0" w:right="0"/>
        <w:rPr>
          <w:rFonts w:ascii="Calibri" w:hAnsi="Calibri" w:cs="Calibri"/>
          <w:iCs/>
          <w:color w:val="000000" w:themeColor="text1"/>
          <w:sz w:val="14"/>
          <w:szCs w:val="22"/>
        </w:rPr>
      </w:pPr>
    </w:p>
    <w:p w14:paraId="471070C9" w14:textId="77777777" w:rsidR="009C5BCF" w:rsidRPr="00AD5598" w:rsidRDefault="009C5BCF" w:rsidP="004A25FE">
      <w:pPr>
        <w:spacing w:before="0" w:after="0" w:line="276" w:lineRule="auto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D5598">
        <w:rPr>
          <w:rFonts w:ascii="Franklin Gothic Medium" w:eastAsia="Arial" w:hAnsi="Franklin Gothic Medium" w:cs="Arial"/>
          <w:color w:val="000000"/>
          <w:sz w:val="22"/>
          <w:szCs w:val="22"/>
        </w:rPr>
        <w:t>This was the image I found for bank-card.jpg:</w:t>
      </w:r>
    </w:p>
    <w:p w14:paraId="6BCA32EC" w14:textId="68A48DF5" w:rsidR="009C5BCF" w:rsidRDefault="00A732C2" w:rsidP="009C5BCF">
      <w:pPr>
        <w:spacing w:before="0" w:after="0"/>
        <w:ind w:left="0" w:right="0"/>
        <w:rPr>
          <w:rFonts w:ascii="Calibri" w:hAnsi="Calibri" w:cs="Calibri"/>
          <w:iCs/>
          <w:color w:val="000000" w:themeColor="text1"/>
          <w:sz w:val="22"/>
          <w:szCs w:val="22"/>
        </w:rPr>
      </w:pPr>
      <w:r>
        <w:rPr>
          <w:rFonts w:ascii="Calibri" w:hAnsi="Calibri" w:cs="Calibri"/>
          <w:iCs/>
          <w:color w:val="000000" w:themeColor="text1"/>
          <w:sz w:val="22"/>
          <w:szCs w:val="22"/>
        </w:rPr>
        <w:t xml:space="preserve">                                                                  </w:t>
      </w:r>
      <w:r w:rsidR="009C5BCF">
        <w:rPr>
          <w:rFonts w:ascii="Calibri" w:hAnsi="Calibri" w:cs="Calibri"/>
          <w:iCs/>
          <w:noProof/>
          <w:color w:val="000000" w:themeColor="text1"/>
          <w:sz w:val="22"/>
          <w:szCs w:val="22"/>
          <w:lang w:eastAsia="en-US"/>
        </w:rPr>
        <w:drawing>
          <wp:inline distT="0" distB="0" distL="0" distR="0" wp14:anchorId="4FF3686A" wp14:editId="4A70FAD7">
            <wp:extent cx="2695575" cy="169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-car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BC47" w14:textId="77777777" w:rsidR="009C5BCF" w:rsidRPr="009C5BCF" w:rsidRDefault="009C5BCF" w:rsidP="009C5BCF">
      <w:pPr>
        <w:spacing w:before="0" w:after="0"/>
        <w:ind w:left="0" w:right="0"/>
        <w:rPr>
          <w:rFonts w:ascii="Calibri" w:hAnsi="Calibri" w:cs="Calibri"/>
          <w:iCs/>
          <w:sz w:val="22"/>
          <w:szCs w:val="22"/>
        </w:rPr>
      </w:pPr>
    </w:p>
    <w:p w14:paraId="0FAFEF60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B53E4C4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C7C2B2B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EF77037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598E437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57803F2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83C3F51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A55EF8D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DD3C7FE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0AC37F6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9EBA64C" w14:textId="77777777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057617D" w14:textId="4F4531B3" w:rsidR="009C5BCF" w:rsidRDefault="009C5BCF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62E2709" w14:textId="77777777" w:rsidR="00DD72F7" w:rsidRDefault="00DD72F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39C4F32" w14:textId="77777777" w:rsidR="00DD72F7" w:rsidRDefault="00DD72F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F36F2FF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2: </w:t>
      </w:r>
    </w:p>
    <w:p w14:paraId="3A14E606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C93AC3" w14:textId="77777777" w:rsidR="00630C37" w:rsidRPr="00EC114A" w:rsidRDefault="00630C37" w:rsidP="00630C37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for the images "ANZ1.jpg" and "ANZ2.jpg" is more than it appears.</w:t>
      </w:r>
    </w:p>
    <w:p w14:paraId="4033D2D3" w14:textId="280E9703" w:rsidR="00E27C6B" w:rsidRDefault="00630C37" w:rsidP="00F33DD2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the images, include them and mention what is different about them in your report.</w:t>
      </w:r>
    </w:p>
    <w:p w14:paraId="0ADEF292" w14:textId="5A5101A7" w:rsidR="009C5BCF" w:rsidRDefault="009C5BCF" w:rsidP="009C5BC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107529D" w14:textId="1E2B627E" w:rsidR="004A25FE" w:rsidRDefault="009C5BCF" w:rsidP="00A732C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I followed the same process to extract these images as I did in sub-task 1, which was to view the TCP stream, identify the images hex data, then cop</w:t>
      </w:r>
      <w:r w:rsidR="004A25FE">
        <w:rPr>
          <w:rFonts w:ascii="Franklin Gothic Medium" w:eastAsia="Arial" w:hAnsi="Franklin Gothic Medium" w:cs="Arial"/>
          <w:color w:val="000000"/>
          <w:sz w:val="22"/>
          <w:szCs w:val="22"/>
        </w:rPr>
        <w:t>y and save that as a jpg file.</w:t>
      </w:r>
    </w:p>
    <w:p w14:paraId="016E4BE0" w14:textId="77777777" w:rsidR="004A25FE" w:rsidRPr="004A25FE" w:rsidRDefault="004A25FE" w:rsidP="00A732C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260C724E" w14:textId="23BD703A" w:rsidR="009C5BCF" w:rsidRDefault="009C5BCF" w:rsidP="00A732C2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image for ANZ1.jpg (Resized for report):</w:t>
      </w:r>
    </w:p>
    <w:p w14:paraId="67AF2162" w14:textId="25511E10" w:rsidR="00F33DD2" w:rsidRDefault="00A732C2" w:rsidP="009C5BC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                                                    </w:t>
      </w: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drawing>
          <wp:inline distT="0" distB="0" distL="0" distR="0" wp14:anchorId="005E6F23" wp14:editId="41DA3289">
            <wp:extent cx="2886075" cy="3916680"/>
            <wp:effectExtent l="0" t="0" r="9525" b="762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91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72D4" w14:textId="77777777" w:rsidR="00A732C2" w:rsidRDefault="00A732C2" w:rsidP="009C5BC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3C2D23F" w14:textId="37A763DE" w:rsidR="009C5BCF" w:rsidRDefault="009C5BCF" w:rsidP="009C5BC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difference in the</w:t>
      </w:r>
      <w:r w:rsidR="00A732C2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network traffic for this image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download I discovered was a hidden message in the data after the end of the image. </w:t>
      </w:r>
    </w:p>
    <w:p w14:paraId="64087A46" w14:textId="77777777" w:rsidR="009C5BCF" w:rsidRPr="004A25FE" w:rsidRDefault="009C5BCF" w:rsidP="009C5BC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5506DFC1" w14:textId="3447C2E5" w:rsidR="009C5BCF" w:rsidRPr="009C5BCF" w:rsidRDefault="009C5BCF" w:rsidP="009C5BC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message said “You've found a hidden message in this file! Include it in your write up.”</w:t>
      </w:r>
    </w:p>
    <w:p w14:paraId="5A412BF3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13FE67E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B7A21C0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76DA281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4003450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6E3A7DE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6ABE270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B1AC704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D51C6B0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5400670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443A884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2A4A1C6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0DF1042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87F79F6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D769EDE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AB995F3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CBA42F3" w14:textId="77777777" w:rsidR="009C5BCF" w:rsidRDefault="009C5BCF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F4F25F6" w14:textId="77777777" w:rsidR="00DD72F7" w:rsidRDefault="00DD72F7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036568" w14:textId="77777777" w:rsidR="00A732C2" w:rsidRDefault="00A732C2" w:rsidP="00E27C6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7A70480C" w14:textId="77777777" w:rsidR="00DD72F7" w:rsidRDefault="00DD72F7" w:rsidP="00E27C6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6B4EBB1F" w14:textId="3D6DDE91" w:rsidR="00A732C2" w:rsidRDefault="00A732C2" w:rsidP="00E27C6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>The image for ANZ2</w:t>
      </w:r>
      <w:r>
        <w:rPr>
          <w:rFonts w:ascii="Franklin Gothic Medium" w:eastAsia="Arial" w:hAnsi="Franklin Gothic Medium" w:cs="Arial"/>
          <w:color w:val="000000"/>
          <w:sz w:val="22"/>
          <w:szCs w:val="22"/>
        </w:rPr>
        <w:t>.jpg</w:t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(also resized):</w:t>
      </w:r>
    </w:p>
    <w:p w14:paraId="7AE5013B" w14:textId="4D4F26F1" w:rsidR="00A732C2" w:rsidRDefault="00A732C2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                                                     </w:t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661764C8" wp14:editId="2A8231A9">
            <wp:extent cx="2954991" cy="4186238"/>
            <wp:effectExtent l="0" t="0" r="0" b="0"/>
            <wp:docPr id="1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991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9F2EC" w14:textId="77777777" w:rsidR="00A732C2" w:rsidRDefault="00A732C2" w:rsidP="00A732C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This network traffic also had a message hidden in the same way. </w:t>
      </w:r>
    </w:p>
    <w:p w14:paraId="6298FE81" w14:textId="77777777" w:rsidR="00A732C2" w:rsidRPr="00A61000" w:rsidRDefault="00A732C2" w:rsidP="00A732C2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14"/>
          <w:szCs w:val="22"/>
        </w:rPr>
        <w:br/>
      </w:r>
      <w:r w:rsidRPr="00A61000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It was “You've found the hidden message! Images are sometimes more than they appear.” </w:t>
      </w:r>
    </w:p>
    <w:p w14:paraId="76526F97" w14:textId="77777777" w:rsidR="00A732C2" w:rsidRDefault="00A732C2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38FF9AD" w14:textId="77777777" w:rsidR="00A732C2" w:rsidRDefault="00A732C2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36A7244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224E067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BC1B65F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17E2405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F388E90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7C1ED60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5BC4527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2B5DBBC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5BB8ABA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6C5A35E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718FD8D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4C3F119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C0534FC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ECE6669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F3BB332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05651F8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A93518A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0ABE8AE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E0A5B57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E5EE376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948EAF3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D6A583F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3C85F46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088F3F6" w14:textId="77777777" w:rsidR="00DD72F7" w:rsidRDefault="00DD72F7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8FBD9F8" w14:textId="77777777" w:rsidR="004A25FE" w:rsidRDefault="004A25FE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F2BCC9C" w14:textId="3944D406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3: </w:t>
      </w:r>
    </w:p>
    <w:p w14:paraId="6E553BFC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759460" w14:textId="77777777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downloaded a suspicious document called "how-to-commit-crimes.docx"</w:t>
      </w:r>
    </w:p>
    <w:p w14:paraId="34B1385A" w14:textId="150C7F71" w:rsidR="009C5BCF" w:rsidRDefault="00E27C6B" w:rsidP="009C5BC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Find the contents of this file and include it in your report.</w:t>
      </w:r>
    </w:p>
    <w:p w14:paraId="1B81E021" w14:textId="77777777" w:rsidR="009C5BCF" w:rsidRPr="004A25FE" w:rsidRDefault="009C5BCF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0D43DF46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In order to find the contents of the document, I had to view the TCP stream of the HTTP get a request for the file. The document's contents were visible in the ASCII view.</w:t>
      </w:r>
    </w:p>
    <w:p w14:paraId="4983EA25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64BA652E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The full document contained the message:</w:t>
      </w:r>
    </w:p>
    <w:p w14:paraId="131BC5EE" w14:textId="2B84F1EF" w:rsidR="004A25FE" w:rsidRDefault="004A25FE" w:rsidP="009C5BC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“Step 1: Find the target</w:t>
      </w:r>
    </w:p>
    <w:p w14:paraId="0BDF63DE" w14:textId="77777777" w:rsidR="004A25FE" w:rsidRDefault="004A25FE" w:rsidP="004A25FE">
      <w:pPr>
        <w:spacing w:before="0" w:after="0"/>
        <w:ind w:left="0" w:right="0"/>
        <w:rPr>
          <w:rFonts w:ascii="Franklin Gothic Medium" w:eastAsia="Libre Franklin Medium" w:hAnsi="Franklin Gothic Medium" w:cs="Libre Franklin Medium"/>
          <w:color w:val="00007F"/>
          <w:sz w:val="22"/>
          <w:szCs w:val="22"/>
          <w:shd w:val="clear" w:color="auto" w:fill="EDEDFB"/>
        </w:rPr>
      </w:pPr>
    </w:p>
    <w:p w14:paraId="55ABE2F0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Step 2: Hack them</w:t>
      </w:r>
    </w:p>
    <w:p w14:paraId="3E2DEE66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031F9766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This is a suspicious document.</w:t>
      </w:r>
    </w:p>
    <w:p w14:paraId="79E4D347" w14:textId="5A8A4779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“</w:t>
      </w:r>
    </w:p>
    <w:p w14:paraId="2CE79DD8" w14:textId="0A9DF24F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4: </w:t>
      </w:r>
    </w:p>
    <w:p w14:paraId="4C9F2D3A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EAF880A" w14:textId="77777777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3 pdf documents: ANZ_Document.pdf, ANZ_Document2.pdf, evil.pdf</w:t>
      </w:r>
    </w:p>
    <w:p w14:paraId="6C12EBA9" w14:textId="1FB0C61B" w:rsidR="00E27C6B" w:rsidRPr="00EC114A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and view these documents. 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Include 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>images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 of 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them in your report.</w:t>
      </w:r>
    </w:p>
    <w:p w14:paraId="138143AD" w14:textId="77777777" w:rsidR="00F33DD2" w:rsidRDefault="00F33DD2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FC9FDF6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In order to view these PDF’s I viewed the TCP stream as usual and found the file signature for a PDF, which was the hex data “25 50 44 46”. I noticed in the ASCII view that the PDF data went until the very end of the TCP stream, so I copied all the hex data from the file signature onwards into </w:t>
      </w:r>
      <w:proofErr w:type="spellStart"/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pdf file. </w:t>
      </w:r>
    </w:p>
    <w:p w14:paraId="732083BB" w14:textId="77777777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</w:p>
    <w:p w14:paraId="71EF43E3" w14:textId="416A9412" w:rsidR="004A25FE" w:rsidRPr="004A25FE" w:rsidRDefault="004A25FE" w:rsidP="004A25FE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4A25FE">
        <w:rPr>
          <w:rFonts w:ascii="Franklin Gothic Medium" w:eastAsia="Arial" w:hAnsi="Franklin Gothic Medium" w:cs="Arial"/>
          <w:color w:val="000000"/>
          <w:sz w:val="22"/>
          <w:szCs w:val="22"/>
        </w:rPr>
        <w:t>The same process worked for all three files:</w:t>
      </w:r>
    </w:p>
    <w:p w14:paraId="0C9B5BB8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0BF4930" w14:textId="2316864B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                                                             </w:t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770D1C38" wp14:editId="0A9F79F6">
            <wp:extent cx="2599899" cy="2729552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440" cy="2731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0F69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17A1B43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474DDA9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2689434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10A79D0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9F0021E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78E25C6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34BCD7C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E16DC7F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15D4CB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69155BA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0927C37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B413EF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D6D9C61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11505F0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3C7CF09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35E54F3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E9193B8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E8A7CB7" w14:textId="4F04D3CF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                                       </w:t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1970D92F" wp14:editId="1948ACBB">
            <wp:extent cx="3824288" cy="2448606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44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E4902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4EDCF76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48C7F47" w14:textId="073E96D3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                                              </w:t>
      </w:r>
      <w:r w:rsidRPr="00AD5598">
        <w:rPr>
          <w:rFonts w:ascii="Franklin Gothic Medium" w:eastAsia="Libre Franklin Medium" w:hAnsi="Franklin Gothic Medium" w:cs="Libre Franklin Medium"/>
          <w:i/>
          <w:noProof/>
          <w:sz w:val="22"/>
          <w:szCs w:val="22"/>
          <w:lang w:eastAsia="en-US"/>
        </w:rPr>
        <w:drawing>
          <wp:inline distT="114300" distB="114300" distL="114300" distR="114300" wp14:anchorId="68F9FC05" wp14:editId="59462F2C">
            <wp:extent cx="3295336" cy="3052763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336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CE257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FF3D43B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B2D2BCC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F2EACE4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CAB9AF7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E64E48E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FA0C193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52F01C3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7637C1E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E9D626B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5677754" w14:textId="77777777" w:rsidR="004A25FE" w:rsidRDefault="004A25FE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6D55C58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2445BA9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37D2501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301838F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C20E9E0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5B929EB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B89D371" w14:textId="77777777" w:rsidR="0091283B" w:rsidRDefault="0091283B" w:rsidP="004A25F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A492040" w14:textId="2E8E93AE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5: </w:t>
      </w:r>
    </w:p>
    <w:p w14:paraId="2267101E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55EE54A" w14:textId="77777777" w:rsidR="00E27C6B" w:rsidRPr="00EC114A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also accessed a file called "hiddenmessage2.txt"</w:t>
      </w:r>
    </w:p>
    <w:p w14:paraId="048F4085" w14:textId="77777777" w:rsidR="00E27C6B" w:rsidRPr="00EC114A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What is the contents of this file? Include it in your report</w:t>
      </w:r>
    </w:p>
    <w:p w14:paraId="0077401A" w14:textId="77777777" w:rsidR="00F33DD2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6742EF6" w14:textId="5CE52F29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1283B">
        <w:rPr>
          <w:rFonts w:ascii="Franklin Gothic Medium" w:eastAsia="Arial" w:hAnsi="Franklin Gothic Medium" w:cs="Arial"/>
          <w:color w:val="000000"/>
          <w:sz w:val="22"/>
          <w:szCs w:val="22"/>
        </w:rPr>
        <w:t>I viewed the TCP stream of this file and noticed that instead of being plain text it was encoded data and when viewed as hex it had the same file signatu</w:t>
      </w:r>
      <w:r w:rsidR="00DD72F7">
        <w:rPr>
          <w:rFonts w:ascii="Franklin Gothic Medium" w:eastAsia="Arial" w:hAnsi="Franklin Gothic Medium" w:cs="Arial"/>
          <w:color w:val="000000"/>
          <w:sz w:val="22"/>
          <w:szCs w:val="22"/>
        </w:rPr>
        <w:t>re as a jpg image.</w:t>
      </w:r>
    </w:p>
    <w:p w14:paraId="571E52B4" w14:textId="623A8B53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1283B">
        <w:rPr>
          <w:rFonts w:ascii="Franklin Gothic Medium" w:eastAsia="Arial" w:hAnsi="Franklin Gothic Medium" w:cs="Arial"/>
          <w:color w:val="000000"/>
          <w:sz w:val="22"/>
          <w:szCs w:val="22"/>
        </w:rPr>
        <w:t>So I copied and saved the hex data with HxD as I have for other images, and discovered that the text file was actually this image (resized):</w:t>
      </w:r>
    </w:p>
    <w:p w14:paraId="4157AACB" w14:textId="77777777" w:rsidR="0091283B" w:rsidRP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14"/>
          <w:szCs w:val="22"/>
          <w:lang w:val="en-AU" w:eastAsia="en-AU"/>
        </w:rPr>
      </w:pPr>
    </w:p>
    <w:p w14:paraId="5B3FFAB2" w14:textId="140517E0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                                                </w:t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371BA50C" wp14:editId="27E3D5AD">
            <wp:extent cx="3241343" cy="1842448"/>
            <wp:effectExtent l="0" t="0" r="0" b="5715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983" cy="1842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16D69" w14:textId="77777777" w:rsidR="0091283B" w:rsidRP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14"/>
          <w:szCs w:val="22"/>
          <w:lang w:val="en-AU" w:eastAsia="en-AU"/>
        </w:rPr>
      </w:pPr>
    </w:p>
    <w:p w14:paraId="09EDBC54" w14:textId="6B7EF483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6: </w:t>
      </w:r>
    </w:p>
    <w:p w14:paraId="005E90D4" w14:textId="77777777" w:rsidR="00FE5C0F" w:rsidRPr="0091283B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14"/>
          <w:szCs w:val="22"/>
          <w:lang w:val="en-AU" w:eastAsia="en-AU"/>
        </w:rPr>
      </w:pPr>
    </w:p>
    <w:p w14:paraId="4E889909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an image called "atm-image.jpg"</w:t>
      </w:r>
    </w:p>
    <w:p w14:paraId="602EEA5A" w14:textId="43352242" w:rsidR="0091283B" w:rsidRDefault="00FE5C0F" w:rsidP="0091283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Identify what is different about this traffic and include everything in your report.</w:t>
      </w:r>
    </w:p>
    <w:p w14:paraId="24735866" w14:textId="77777777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1D0BE3EE" w14:textId="77777777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1283B">
        <w:rPr>
          <w:rFonts w:ascii="Franklin Gothic Medium" w:eastAsia="Arial" w:hAnsi="Franklin Gothic Medium" w:cs="Arial"/>
          <w:color w:val="000000"/>
          <w:sz w:val="22"/>
          <w:szCs w:val="22"/>
        </w:rPr>
        <w:t>I viewed the TCP stream as normal when investigating this traffic, and found two sets of jpeg file signatures instead of one like in the previous tasks.</w:t>
      </w:r>
    </w:p>
    <w:p w14:paraId="6C33E1BF" w14:textId="77777777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1283B">
        <w:rPr>
          <w:rFonts w:ascii="Franklin Gothic Medium" w:eastAsia="Arial" w:hAnsi="Franklin Gothic Medium" w:cs="Arial"/>
          <w:color w:val="000000"/>
          <w:sz w:val="22"/>
          <w:szCs w:val="22"/>
        </w:rPr>
        <w:t>I tried extracting both sets of data and got two different images.</w:t>
      </w:r>
    </w:p>
    <w:p w14:paraId="1D6856BF" w14:textId="77777777" w:rsidR="0091283B" w:rsidRPr="0091283B" w:rsidRDefault="0091283B" w:rsidP="0091283B">
      <w:pPr>
        <w:spacing w:before="0" w:after="0"/>
        <w:ind w:left="0" w:right="0"/>
        <w:rPr>
          <w:rFonts w:ascii="Franklin Gothic Medium" w:hAnsi="Franklin Gothic Medium" w:cs="Calibri"/>
          <w:iCs/>
          <w:sz w:val="14"/>
          <w:szCs w:val="22"/>
        </w:rPr>
      </w:pPr>
    </w:p>
    <w:p w14:paraId="47737CBE" w14:textId="77777777" w:rsid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91283B">
        <w:rPr>
          <w:rFonts w:ascii="Franklin Gothic Medium" w:eastAsia="Arial" w:hAnsi="Franklin Gothic Medium" w:cs="Arial"/>
          <w:color w:val="000000"/>
          <w:sz w:val="22"/>
          <w:szCs w:val="22"/>
        </w:rPr>
        <w:t>The first image:</w:t>
      </w: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                               </w:t>
      </w:r>
    </w:p>
    <w:p w14:paraId="530D1015" w14:textId="4D8A9D90" w:rsidR="0091283B" w:rsidRPr="0091283B" w:rsidRDefault="0091283B" w:rsidP="0091283B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                                                       </w:t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75159047" wp14:editId="574CEA2E">
            <wp:extent cx="2619375" cy="1743075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93CB7" w14:textId="77777777" w:rsidR="00F33DD2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A3CEAE7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E0C715E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E65E7A2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6740C71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D0E15AD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0628AC1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F71E028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B15AC3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4F3CAFA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7BE8E06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45B2E50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90C5408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9008DC0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54AC63C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0A3AA36" w14:textId="77777777" w:rsidR="0091283B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1C5BF38" w14:textId="566A0CA2" w:rsidR="0091283B" w:rsidRDefault="0091283B" w:rsidP="00FE5C0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rFonts w:ascii="Franklin Gothic Medium" w:eastAsia="Arial" w:hAnsi="Franklin Gothic Medium" w:cs="Arial"/>
          <w:color w:val="000000"/>
          <w:sz w:val="22"/>
          <w:szCs w:val="22"/>
        </w:rPr>
        <w:t>The second image:</w:t>
      </w:r>
    </w:p>
    <w:p w14:paraId="3D7376EC" w14:textId="7EF12E1F" w:rsidR="0091283B" w:rsidRDefault="0091283B" w:rsidP="00FE5C0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                                                           </w:t>
      </w:r>
      <w:r w:rsidRPr="00AD5598">
        <w:rPr>
          <w:rFonts w:ascii="Franklin Gothic Medium" w:hAnsi="Franklin Gothic Medium"/>
          <w:noProof/>
          <w:sz w:val="22"/>
          <w:szCs w:val="22"/>
          <w:lang w:eastAsia="en-US"/>
        </w:rPr>
        <w:drawing>
          <wp:inline distT="114300" distB="114300" distL="114300" distR="114300" wp14:anchorId="7603AD09" wp14:editId="7B90AE10">
            <wp:extent cx="2533650" cy="1809750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44112" w14:textId="6ECC3622" w:rsidR="0091283B" w:rsidRPr="0091283B" w:rsidRDefault="00F57158" w:rsidP="00FE5C0F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So the thing that is different about this traffic is that a single GET request performed by the user downloaded two images.</w:t>
      </w:r>
    </w:p>
    <w:p w14:paraId="2A45ACE0" w14:textId="77777777" w:rsidR="0091283B" w:rsidRPr="00EC114A" w:rsidRDefault="0091283B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263E4B9" w14:textId="67560E23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7: </w:t>
      </w:r>
    </w:p>
    <w:p w14:paraId="2D4A67A6" w14:textId="77777777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F9B26AB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shows that the user accessed the image "broken.png"</w:t>
      </w:r>
    </w:p>
    <w:p w14:paraId="02477204" w14:textId="74711D23" w:rsidR="00FE5C0F" w:rsidRPr="00EC114A" w:rsidRDefault="00FE5C0F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and include the image in your report.</w:t>
      </w:r>
    </w:p>
    <w:p w14:paraId="3277C6CB" w14:textId="77777777" w:rsidR="00F33DD2" w:rsidRPr="00F57158" w:rsidRDefault="00F33DD2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14"/>
          <w:szCs w:val="22"/>
        </w:rPr>
      </w:pPr>
    </w:p>
    <w:p w14:paraId="1E82B4A9" w14:textId="77777777" w:rsidR="00F57158" w:rsidRDefault="00F57158" w:rsidP="00F57158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The TCP stream for the broken.png traffic did not show any file signature for a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image. So while viewing the ASCII forms of the data, I recognized that the data was encoded in base64. Decrypting the base64 with an online tool resulted in </w:t>
      </w:r>
      <w:proofErr w:type="spellStart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image data, which I copied into the “decoded text” section </w:t>
      </w: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of </w:t>
      </w:r>
      <w:proofErr w:type="spellStart"/>
      <w:r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as a </w:t>
      </w:r>
      <w:proofErr w:type="spellStart"/>
      <w:r>
        <w:rPr>
          <w:rFonts w:ascii="Franklin Gothic Medium" w:eastAsia="Arial" w:hAnsi="Franklin Gothic Medium" w:cs="Arial"/>
          <w:color w:val="000000"/>
          <w:sz w:val="22"/>
          <w:szCs w:val="22"/>
        </w:rPr>
        <w:t>png</w:t>
      </w:r>
      <w:proofErr w:type="spellEnd"/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file.</w:t>
      </w:r>
      <w:r w:rsidRPr="00AD5598">
        <w:rPr>
          <w:rFonts w:ascii="Franklin Gothic Medium" w:eastAsia="Libre Franklin Medium" w:hAnsi="Franklin Gothic Medium" w:cs="Libre Franklin Medium"/>
          <w:sz w:val="22"/>
          <w:szCs w:val="22"/>
        </w:rPr>
        <w:br/>
      </w:r>
    </w:p>
    <w:p w14:paraId="0870C06C" w14:textId="58F7E9C9" w:rsidR="00F57158" w:rsidRDefault="00F57158" w:rsidP="00F57158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t>That resulted in this image:</w:t>
      </w:r>
    </w:p>
    <w:p w14:paraId="6698392D" w14:textId="08749BC4" w:rsidR="00F57158" w:rsidRPr="00F57158" w:rsidRDefault="00F57158" w:rsidP="00F57158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                                       </w:t>
      </w:r>
      <w:r w:rsidRPr="00AD5598">
        <w:rPr>
          <w:rFonts w:ascii="Franklin Gothic Medium" w:eastAsia="Libre Franklin Medium" w:hAnsi="Franklin Gothic Medium" w:cs="Libre Franklin Medium"/>
          <w:noProof/>
          <w:sz w:val="22"/>
          <w:szCs w:val="22"/>
          <w:lang w:eastAsia="en-US"/>
        </w:rPr>
        <w:drawing>
          <wp:inline distT="114300" distB="114300" distL="114300" distR="114300" wp14:anchorId="50431C0A" wp14:editId="39979D26">
            <wp:extent cx="3809448" cy="2716039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22"/>
                    <a:srcRect t="16871" b="11831"/>
                    <a:stretch/>
                  </pic:blipFill>
                  <pic:spPr bwMode="auto">
                    <a:xfrm>
                      <a:off x="0" y="0"/>
                      <a:ext cx="3810000" cy="27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0F4E">
        <w:rPr>
          <w:rFonts w:ascii="Franklin Gothic Medium" w:eastAsia="Arial" w:hAnsi="Franklin Gothic Medium" w:cs="Arial"/>
          <w:color w:val="000000"/>
          <w:sz w:val="22"/>
          <w:szCs w:val="22"/>
        </w:rPr>
        <w:br/>
      </w:r>
    </w:p>
    <w:p w14:paraId="78D665AF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407F1D2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C886353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7575F0A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DE5CE17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41FF876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98B91E0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A67EB09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FB075A3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F9DBEFD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1B4C267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E92E919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5052B57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25C787A" w14:textId="77777777" w:rsid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086D249" w14:textId="77777777" w:rsidR="00F57158" w:rsidRPr="00F57158" w:rsidRDefault="00F57158" w:rsidP="00F57158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190B394" w14:textId="2DADCF0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8: </w:t>
      </w:r>
    </w:p>
    <w:p w14:paraId="67460B4E" w14:textId="7777777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BCCB1F7" w14:textId="77777777" w:rsidR="00F33DD2" w:rsidRPr="00EC114A" w:rsidRDefault="00F33DD2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one more document called securepdf.pdf</w:t>
      </w:r>
    </w:p>
    <w:p w14:paraId="1842495B" w14:textId="6DB27515" w:rsidR="00F57158" w:rsidRDefault="00F33DD2" w:rsidP="00DD72F7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Access this document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 xml:space="preserve"> include an image of the pdf in your report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 Detail the steps to access it.</w:t>
      </w:r>
    </w:p>
    <w:p w14:paraId="72429346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73CCCB2" w14:textId="77777777" w:rsid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F57158">
        <w:rPr>
          <w:rFonts w:ascii="Franklin Gothic Medium" w:eastAsia="Arial" w:hAnsi="Franklin Gothic Medium" w:cs="Arial"/>
          <w:color w:val="000000"/>
          <w:sz w:val="22"/>
          <w:szCs w:val="22"/>
        </w:rPr>
        <w:t>After investigating the TCP stream for securepdf.pdf I discovered three things:</w:t>
      </w:r>
    </w:p>
    <w:p w14:paraId="128579AC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25996705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>The data there was not for a PDF.</w:t>
      </w:r>
    </w:p>
    <w:p w14:paraId="0911F2C0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>The bottom of the file contained the hidden message: Password is “secure”</w:t>
      </w:r>
    </w:p>
    <w:p w14:paraId="109A719D" w14:textId="77777777" w:rsid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>It contained the file signature for a zip file, meaning that what the user downloaded was actually a zip file.</w:t>
      </w:r>
    </w:p>
    <w:p w14:paraId="100560EA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14"/>
          <w:szCs w:val="22"/>
        </w:rPr>
      </w:pPr>
    </w:p>
    <w:p w14:paraId="3963B26C" w14:textId="77777777" w:rsidR="00DD72F7" w:rsidRPr="00DD72F7" w:rsidRDefault="00DD72F7" w:rsidP="00DD72F7">
      <w:pPr>
        <w:spacing w:before="0" w:after="0"/>
        <w:ind w:left="0" w:righ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So I copied the hex of the zip file into </w:t>
      </w:r>
      <w:proofErr w:type="spellStart"/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>HxD</w:t>
      </w:r>
      <w:proofErr w:type="spellEnd"/>
      <w:r w:rsidRPr="00DD72F7">
        <w:rPr>
          <w:rFonts w:ascii="Franklin Gothic Medium" w:eastAsia="Arial" w:hAnsi="Franklin Gothic Medium" w:cs="Arial"/>
          <w:color w:val="000000"/>
          <w:sz w:val="22"/>
          <w:szCs w:val="22"/>
        </w:rPr>
        <w:t xml:space="preserve"> and saved it as a zip file. I opened this zip file and found it contained a pdf file called rawpdf.pdf. When opened, the pdf prompted for a password. The password ‘secure’ shown in the TCP stream worked and the PDF opened. It was the first two pages of a guide for internet banking.</w:t>
      </w:r>
    </w:p>
    <w:p w14:paraId="4E972394" w14:textId="73CC462D" w:rsidR="00DD72F7" w:rsidRPr="00F57158" w:rsidRDefault="00DD72F7" w:rsidP="00F57158">
      <w:pPr>
        <w:ind w:left="0"/>
        <w:rPr>
          <w:rFonts w:ascii="Franklin Gothic Medium" w:eastAsia="Arial" w:hAnsi="Franklin Gothic Medium" w:cs="Arial"/>
          <w:color w:val="000000"/>
          <w:sz w:val="22"/>
          <w:szCs w:val="22"/>
        </w:rPr>
      </w:pPr>
      <w:r>
        <w:rPr>
          <w:noProof/>
          <w:lang w:eastAsia="en-US"/>
        </w:rPr>
        <w:drawing>
          <wp:inline distT="114300" distB="114300" distL="114300" distR="114300" wp14:anchorId="7EAD146B" wp14:editId="5E88BF3C">
            <wp:extent cx="6858000" cy="3860800"/>
            <wp:effectExtent l="0" t="0" r="0" b="635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D72F7" w:rsidRPr="00F57158" w:rsidSect="00F33DD2">
      <w:headerReference w:type="default" r:id="rId24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E6E434" w14:textId="77777777" w:rsidR="00B34E34" w:rsidRDefault="00B34E34" w:rsidP="00A66B18">
      <w:pPr>
        <w:spacing w:before="0" w:after="0"/>
      </w:pPr>
      <w:r>
        <w:separator/>
      </w:r>
    </w:p>
  </w:endnote>
  <w:endnote w:type="continuationSeparator" w:id="0">
    <w:p w14:paraId="758F3BC2" w14:textId="77777777" w:rsidR="00B34E34" w:rsidRDefault="00B34E34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Franklin Medium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0D03F6" w14:textId="77777777" w:rsidR="00B34E34" w:rsidRDefault="00B34E34" w:rsidP="00A66B18">
      <w:pPr>
        <w:spacing w:before="0" w:after="0"/>
      </w:pPr>
      <w:r>
        <w:separator/>
      </w:r>
    </w:p>
  </w:footnote>
  <w:footnote w:type="continuationSeparator" w:id="0">
    <w:p w14:paraId="4309DE6A" w14:textId="77777777" w:rsidR="00B34E34" w:rsidRDefault="00B34E34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05709B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61AE02C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C0D"/>
    <w:rsid w:val="000563E9"/>
    <w:rsid w:val="00081375"/>
    <w:rsid w:val="00083BAA"/>
    <w:rsid w:val="0010680C"/>
    <w:rsid w:val="00152B0B"/>
    <w:rsid w:val="001766D6"/>
    <w:rsid w:val="0018151F"/>
    <w:rsid w:val="00192419"/>
    <w:rsid w:val="001C270D"/>
    <w:rsid w:val="001E2320"/>
    <w:rsid w:val="00214E28"/>
    <w:rsid w:val="002256D1"/>
    <w:rsid w:val="002624C7"/>
    <w:rsid w:val="00276530"/>
    <w:rsid w:val="00293626"/>
    <w:rsid w:val="00293FCE"/>
    <w:rsid w:val="002B16A2"/>
    <w:rsid w:val="002E3B42"/>
    <w:rsid w:val="00352B81"/>
    <w:rsid w:val="00394757"/>
    <w:rsid w:val="003A0150"/>
    <w:rsid w:val="003E24DF"/>
    <w:rsid w:val="003F0CEC"/>
    <w:rsid w:val="003F3FD4"/>
    <w:rsid w:val="00401569"/>
    <w:rsid w:val="0041428F"/>
    <w:rsid w:val="004225F9"/>
    <w:rsid w:val="00440BE1"/>
    <w:rsid w:val="004A25FE"/>
    <w:rsid w:val="004A2B0D"/>
    <w:rsid w:val="004C193D"/>
    <w:rsid w:val="004D1382"/>
    <w:rsid w:val="005459B5"/>
    <w:rsid w:val="005C2210"/>
    <w:rsid w:val="00612AE8"/>
    <w:rsid w:val="00615018"/>
    <w:rsid w:val="0062123A"/>
    <w:rsid w:val="00630C37"/>
    <w:rsid w:val="0064428C"/>
    <w:rsid w:val="00646E75"/>
    <w:rsid w:val="00666188"/>
    <w:rsid w:val="006F6F10"/>
    <w:rsid w:val="00706CAA"/>
    <w:rsid w:val="007263BB"/>
    <w:rsid w:val="00783E79"/>
    <w:rsid w:val="007B2891"/>
    <w:rsid w:val="007B2BC1"/>
    <w:rsid w:val="007B5AE8"/>
    <w:rsid w:val="007C7373"/>
    <w:rsid w:val="007F5192"/>
    <w:rsid w:val="008F3614"/>
    <w:rsid w:val="008F6C0D"/>
    <w:rsid w:val="0091283B"/>
    <w:rsid w:val="0091575C"/>
    <w:rsid w:val="00982F7C"/>
    <w:rsid w:val="009C5BCF"/>
    <w:rsid w:val="00A0141A"/>
    <w:rsid w:val="00A25DE7"/>
    <w:rsid w:val="00A26FE7"/>
    <w:rsid w:val="00A66B18"/>
    <w:rsid w:val="00A6783B"/>
    <w:rsid w:val="00A732C2"/>
    <w:rsid w:val="00A96CF8"/>
    <w:rsid w:val="00AA089B"/>
    <w:rsid w:val="00AC4F11"/>
    <w:rsid w:val="00AD1D45"/>
    <w:rsid w:val="00AE1388"/>
    <w:rsid w:val="00AF3982"/>
    <w:rsid w:val="00B246DB"/>
    <w:rsid w:val="00B24BE7"/>
    <w:rsid w:val="00B34E34"/>
    <w:rsid w:val="00B50294"/>
    <w:rsid w:val="00B57D6E"/>
    <w:rsid w:val="00C04114"/>
    <w:rsid w:val="00C701F7"/>
    <w:rsid w:val="00C70786"/>
    <w:rsid w:val="00CC2903"/>
    <w:rsid w:val="00CE6CB7"/>
    <w:rsid w:val="00D10958"/>
    <w:rsid w:val="00D66593"/>
    <w:rsid w:val="00DB10EA"/>
    <w:rsid w:val="00DD72F7"/>
    <w:rsid w:val="00DE6DA2"/>
    <w:rsid w:val="00DF2D30"/>
    <w:rsid w:val="00E27C6B"/>
    <w:rsid w:val="00E4786A"/>
    <w:rsid w:val="00E55D74"/>
    <w:rsid w:val="00E6540C"/>
    <w:rsid w:val="00E81E2A"/>
    <w:rsid w:val="00EC114A"/>
    <w:rsid w:val="00EC33FF"/>
    <w:rsid w:val="00EE0952"/>
    <w:rsid w:val="00F1737B"/>
    <w:rsid w:val="00F33DD2"/>
    <w:rsid w:val="00F57158"/>
    <w:rsid w:val="00FE0F43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F508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8" w:unhideWhenUsed="0" w:qFormat="1"/>
    <w:lsdException w:name="heading 2" w:uiPriority="9" w:qFormat="1"/>
    <w:lsdException w:name="heading 3" w:uiPriority="9" w:unhideWhenUsed="0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macro" w:unhideWhenUsed="0"/>
    <w:lsdException w:name="Title" w:semiHidden="0" w:uiPriority="10" w:unhideWhenUsed="0" w:qFormat="1"/>
    <w:lsdException w:name="Closing" w:uiPriority="6" w:qFormat="1"/>
    <w:lsdException w:name="Signature" w:uiPriority="7" w:qFormat="1"/>
    <w:lsdException w:name="Default Paragraph Font" w:uiPriority="1"/>
    <w:lsdException w:name="Subtitle" w:uiPriority="11" w:unhideWhenUsed="0" w:qFormat="1"/>
    <w:lsdException w:name="Salutation" w:uiPriority="4" w:qFormat="1"/>
    <w:lsdException w:name="Strong" w:semiHidden="0" w:uiPriority="1" w:unhideWhenUsed="0"/>
    <w:lsdException w:name="Emphasis" w:uiPriority="20" w:unhideWhenUsed="0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BC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BCF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8" w:unhideWhenUsed="0" w:qFormat="1"/>
    <w:lsdException w:name="heading 2" w:uiPriority="9" w:qFormat="1"/>
    <w:lsdException w:name="heading 3" w:uiPriority="9" w:unhideWhenUsed="0" w:qFormat="1"/>
    <w:lsdException w:name="heading 4" w:uiPriority="9" w:unhideWhenUsed="0" w:qFormat="1"/>
    <w:lsdException w:name="heading 5" w:uiPriority="9" w:unhideWhenUsed="0" w:qFormat="1"/>
    <w:lsdException w:name="heading 6" w:uiPriority="9" w:unhideWhenUsed="0" w:qFormat="1"/>
    <w:lsdException w:name="heading 7" w:uiPriority="9" w:unhideWhenUsed="0" w:qFormat="1"/>
    <w:lsdException w:name="heading 8" w:uiPriority="9" w:unhideWhenUsed="0" w:qFormat="1"/>
    <w:lsdException w:name="heading 9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macro" w:unhideWhenUsed="0"/>
    <w:lsdException w:name="Title" w:semiHidden="0" w:uiPriority="10" w:unhideWhenUsed="0" w:qFormat="1"/>
    <w:lsdException w:name="Closing" w:uiPriority="6" w:qFormat="1"/>
    <w:lsdException w:name="Signature" w:uiPriority="7" w:qFormat="1"/>
    <w:lsdException w:name="Default Paragraph Font" w:uiPriority="1"/>
    <w:lsdException w:name="Subtitle" w:uiPriority="11" w:unhideWhenUsed="0" w:qFormat="1"/>
    <w:lsdException w:name="Salutation" w:uiPriority="4" w:qFormat="1"/>
    <w:lsdException w:name="Strong" w:semiHidden="0" w:uiPriority="1" w:unhideWhenUsed="0"/>
    <w:lsdException w:name="Emphasis" w:uiPriority="20" w:unhideWhenUsed="0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BC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BCF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5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</Template>
  <TotalTime>0</TotalTime>
  <Pages>8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2020-11-12T06:27:00Z</dcterms:created>
  <dcterms:modified xsi:type="dcterms:W3CDTF">2020-11-12T06:27:00Z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